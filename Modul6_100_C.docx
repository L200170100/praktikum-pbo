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6FF" w:rsidRDefault="00D4074A">
      <w:pPr>
        <w:spacing w:before="59" w:line="344" w:lineRule="auto"/>
        <w:ind w:left="100" w:right="8616"/>
        <w:rPr>
          <w:spacing w:val="-1"/>
          <w:sz w:val="32"/>
          <w:szCs w:val="32"/>
        </w:rPr>
      </w:pPr>
      <w:r>
        <w:rPr>
          <w:sz w:val="32"/>
          <w:szCs w:val="32"/>
        </w:rPr>
        <w:t xml:space="preserve">NAMA                      </w:t>
      </w:r>
      <w:r>
        <w:rPr>
          <w:spacing w:val="55"/>
          <w:sz w:val="32"/>
          <w:szCs w:val="32"/>
        </w:rPr>
        <w:t xml:space="preserve"> </w:t>
      </w:r>
      <w:r>
        <w:rPr>
          <w:sz w:val="32"/>
          <w:szCs w:val="32"/>
        </w:rPr>
        <w:t xml:space="preserve">: </w:t>
      </w:r>
      <w:r w:rsidR="00FC1E1E">
        <w:rPr>
          <w:sz w:val="32"/>
          <w:szCs w:val="32"/>
        </w:rPr>
        <w:t>HADA HIDAYAT</w:t>
      </w:r>
      <w:r>
        <w:rPr>
          <w:sz w:val="32"/>
          <w:szCs w:val="32"/>
        </w:rPr>
        <w:t xml:space="preserve"> NIM                           </w:t>
      </w:r>
      <w:r>
        <w:rPr>
          <w:spacing w:val="14"/>
          <w:sz w:val="32"/>
          <w:szCs w:val="32"/>
        </w:rPr>
        <w:t xml:space="preserve"> </w:t>
      </w:r>
      <w:r>
        <w:rPr>
          <w:sz w:val="32"/>
          <w:szCs w:val="32"/>
        </w:rPr>
        <w:t xml:space="preserve">: </w:t>
      </w:r>
      <w:r>
        <w:rPr>
          <w:spacing w:val="-1"/>
          <w:sz w:val="32"/>
          <w:szCs w:val="32"/>
        </w:rPr>
        <w:t>L</w:t>
      </w:r>
      <w:r>
        <w:rPr>
          <w:spacing w:val="1"/>
          <w:sz w:val="32"/>
          <w:szCs w:val="32"/>
        </w:rPr>
        <w:t>200170</w:t>
      </w:r>
      <w:r w:rsidR="00FC1E1E">
        <w:rPr>
          <w:spacing w:val="-1"/>
          <w:sz w:val="32"/>
          <w:szCs w:val="32"/>
        </w:rPr>
        <w:t>100</w:t>
      </w:r>
    </w:p>
    <w:p w:rsidR="00FC1E1E" w:rsidRDefault="00FC1E1E">
      <w:pPr>
        <w:spacing w:before="59" w:line="344" w:lineRule="auto"/>
        <w:ind w:left="100" w:right="8616"/>
        <w:rPr>
          <w:sz w:val="32"/>
          <w:szCs w:val="32"/>
        </w:rPr>
      </w:pPr>
      <w:r>
        <w:rPr>
          <w:sz w:val="32"/>
          <w:szCs w:val="32"/>
        </w:rPr>
        <w:t xml:space="preserve">KELAS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: C</w:t>
      </w:r>
      <w:bookmarkStart w:id="0" w:name="_GoBack"/>
      <w:bookmarkEnd w:id="0"/>
    </w:p>
    <w:p w:rsidR="002526FF" w:rsidRDefault="002526FF">
      <w:pPr>
        <w:spacing w:before="3" w:line="140" w:lineRule="exact"/>
        <w:rPr>
          <w:sz w:val="15"/>
          <w:szCs w:val="15"/>
        </w:rPr>
      </w:pPr>
    </w:p>
    <w:p w:rsidR="002526FF" w:rsidRDefault="002526FF">
      <w:pPr>
        <w:spacing w:line="200" w:lineRule="exact"/>
      </w:pPr>
    </w:p>
    <w:p w:rsidR="002526FF" w:rsidRDefault="002526FF">
      <w:pPr>
        <w:spacing w:line="200" w:lineRule="exact"/>
      </w:pPr>
    </w:p>
    <w:p w:rsidR="002526FF" w:rsidRDefault="002526FF">
      <w:pPr>
        <w:spacing w:line="200" w:lineRule="exact"/>
      </w:pPr>
    </w:p>
    <w:p w:rsidR="002526FF" w:rsidRDefault="002526FF">
      <w:pPr>
        <w:spacing w:line="200" w:lineRule="exact"/>
      </w:pPr>
    </w:p>
    <w:p w:rsidR="002526FF" w:rsidRDefault="002526FF">
      <w:pPr>
        <w:spacing w:line="200" w:lineRule="exact"/>
      </w:pPr>
    </w:p>
    <w:p w:rsidR="002526FF" w:rsidRDefault="00D4074A">
      <w:pPr>
        <w:ind w:left="4373"/>
        <w:rPr>
          <w:sz w:val="32"/>
          <w:szCs w:val="32"/>
        </w:rPr>
      </w:pPr>
      <w:r>
        <w:rPr>
          <w:sz w:val="32"/>
          <w:szCs w:val="32"/>
        </w:rPr>
        <w:t>BAB</w:t>
      </w:r>
      <w:r>
        <w:rPr>
          <w:spacing w:val="-7"/>
          <w:sz w:val="32"/>
          <w:szCs w:val="32"/>
        </w:rPr>
        <w:t xml:space="preserve"> </w:t>
      </w:r>
      <w:r>
        <w:rPr>
          <w:sz w:val="32"/>
          <w:szCs w:val="32"/>
        </w:rPr>
        <w:t>6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 xml:space="preserve">: </w:t>
      </w:r>
      <w:r>
        <w:rPr>
          <w:spacing w:val="1"/>
          <w:sz w:val="32"/>
          <w:szCs w:val="32"/>
        </w:rPr>
        <w:t>I</w:t>
      </w:r>
      <w:r>
        <w:rPr>
          <w:sz w:val="32"/>
          <w:szCs w:val="32"/>
        </w:rPr>
        <w:t>NHE</w:t>
      </w:r>
      <w:r>
        <w:rPr>
          <w:spacing w:val="2"/>
          <w:sz w:val="32"/>
          <w:szCs w:val="32"/>
        </w:rPr>
        <w:t>R</w:t>
      </w:r>
      <w:r>
        <w:rPr>
          <w:sz w:val="32"/>
          <w:szCs w:val="32"/>
        </w:rPr>
        <w:t>I</w:t>
      </w:r>
      <w:r>
        <w:rPr>
          <w:spacing w:val="1"/>
          <w:sz w:val="32"/>
          <w:szCs w:val="32"/>
        </w:rPr>
        <w:t>T</w:t>
      </w:r>
      <w:r>
        <w:rPr>
          <w:sz w:val="32"/>
          <w:szCs w:val="32"/>
        </w:rPr>
        <w:t>ANCE</w:t>
      </w:r>
      <w:r>
        <w:rPr>
          <w:spacing w:val="-21"/>
          <w:sz w:val="32"/>
          <w:szCs w:val="32"/>
        </w:rPr>
        <w:t xml:space="preserve"> </w:t>
      </w:r>
      <w:r>
        <w:rPr>
          <w:sz w:val="32"/>
          <w:szCs w:val="32"/>
        </w:rPr>
        <w:t>/</w:t>
      </w:r>
      <w:r>
        <w:rPr>
          <w:spacing w:val="1"/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>
        <w:rPr>
          <w:spacing w:val="1"/>
          <w:sz w:val="32"/>
          <w:szCs w:val="32"/>
        </w:rPr>
        <w:t>E</w:t>
      </w:r>
      <w:r>
        <w:rPr>
          <w:spacing w:val="-1"/>
          <w:sz w:val="32"/>
          <w:szCs w:val="32"/>
        </w:rPr>
        <w:t>W</w:t>
      </w:r>
      <w:r>
        <w:rPr>
          <w:sz w:val="32"/>
          <w:szCs w:val="32"/>
        </w:rPr>
        <w:t>A</w:t>
      </w:r>
      <w:r>
        <w:rPr>
          <w:spacing w:val="3"/>
          <w:sz w:val="32"/>
          <w:szCs w:val="32"/>
        </w:rPr>
        <w:t>R</w:t>
      </w:r>
      <w:r>
        <w:rPr>
          <w:spacing w:val="1"/>
          <w:sz w:val="32"/>
          <w:szCs w:val="32"/>
        </w:rPr>
        <w:t>I</w:t>
      </w:r>
      <w:r>
        <w:rPr>
          <w:sz w:val="32"/>
          <w:szCs w:val="32"/>
        </w:rPr>
        <w:t>SAN</w:t>
      </w:r>
    </w:p>
    <w:p w:rsidR="002526FF" w:rsidRDefault="002526FF">
      <w:pPr>
        <w:spacing w:line="200" w:lineRule="exact"/>
      </w:pPr>
    </w:p>
    <w:p w:rsidR="002526FF" w:rsidRDefault="002526FF">
      <w:pPr>
        <w:spacing w:line="200" w:lineRule="exact"/>
      </w:pPr>
    </w:p>
    <w:p w:rsidR="002526FF" w:rsidRDefault="002526FF">
      <w:pPr>
        <w:spacing w:before="11" w:line="280" w:lineRule="exact"/>
        <w:rPr>
          <w:sz w:val="28"/>
          <w:szCs w:val="28"/>
        </w:rPr>
      </w:pPr>
    </w:p>
    <w:p w:rsidR="002526FF" w:rsidRDefault="00D4074A">
      <w:pPr>
        <w:ind w:left="460"/>
        <w:rPr>
          <w:sz w:val="32"/>
          <w:szCs w:val="32"/>
        </w:rPr>
      </w:pPr>
      <w:r>
        <w:rPr>
          <w:rFonts w:ascii="Segoe MDL2 Assets" w:eastAsia="Segoe MDL2 Assets" w:hAnsi="Segoe MDL2 Assets" w:cs="Segoe MDL2 Assets"/>
          <w:w w:val="45"/>
          <w:sz w:val="32"/>
          <w:szCs w:val="32"/>
        </w:rPr>
        <w:t xml:space="preserve">    </w:t>
      </w:r>
      <w:r>
        <w:rPr>
          <w:rFonts w:ascii="Segoe MDL2 Assets" w:eastAsia="Segoe MDL2 Assets" w:hAnsi="Segoe MDL2 Assets" w:cs="Segoe MDL2 Assets"/>
          <w:spacing w:val="16"/>
          <w:w w:val="45"/>
          <w:sz w:val="32"/>
          <w:szCs w:val="32"/>
        </w:rPr>
        <w:t xml:space="preserve"> </w:t>
      </w:r>
      <w:r>
        <w:rPr>
          <w:sz w:val="32"/>
          <w:szCs w:val="32"/>
        </w:rPr>
        <w:t>LA</w:t>
      </w:r>
      <w:r>
        <w:rPr>
          <w:spacing w:val="1"/>
          <w:sz w:val="32"/>
          <w:szCs w:val="32"/>
        </w:rPr>
        <w:t>T</w:t>
      </w:r>
      <w:r>
        <w:rPr>
          <w:sz w:val="32"/>
          <w:szCs w:val="32"/>
        </w:rPr>
        <w:t>IHAN</w:t>
      </w:r>
    </w:p>
    <w:p w:rsidR="002526FF" w:rsidRDefault="00D4074A">
      <w:pPr>
        <w:spacing w:before="6" w:line="360" w:lineRule="exact"/>
        <w:ind w:left="820" w:right="1984"/>
        <w:rPr>
          <w:sz w:val="32"/>
          <w:szCs w:val="32"/>
        </w:rPr>
      </w:pPr>
      <w:r>
        <w:rPr>
          <w:sz w:val="32"/>
          <w:szCs w:val="32"/>
        </w:rPr>
        <w:t>B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atlah</w:t>
      </w:r>
      <w:r>
        <w:rPr>
          <w:spacing w:val="-10"/>
          <w:sz w:val="32"/>
          <w:szCs w:val="32"/>
        </w:rPr>
        <w:t xml:space="preserve"> </w:t>
      </w:r>
      <w:r>
        <w:rPr>
          <w:sz w:val="32"/>
          <w:szCs w:val="32"/>
        </w:rPr>
        <w:t>k</w:t>
      </w:r>
      <w:r>
        <w:rPr>
          <w:spacing w:val="2"/>
          <w:sz w:val="32"/>
          <w:szCs w:val="32"/>
        </w:rPr>
        <w:t>o</w:t>
      </w:r>
      <w:r>
        <w:rPr>
          <w:spacing w:val="1"/>
          <w:sz w:val="32"/>
          <w:szCs w:val="32"/>
        </w:rPr>
        <w:t>d</w:t>
      </w:r>
      <w:r>
        <w:rPr>
          <w:sz w:val="32"/>
          <w:szCs w:val="32"/>
        </w:rPr>
        <w:t>e</w:t>
      </w:r>
      <w:r>
        <w:rPr>
          <w:spacing w:val="-6"/>
          <w:sz w:val="32"/>
          <w:szCs w:val="32"/>
        </w:rPr>
        <w:t xml:space="preserve"> </w:t>
      </w:r>
      <w:r>
        <w:rPr>
          <w:sz w:val="32"/>
          <w:szCs w:val="32"/>
        </w:rPr>
        <w:t>pr</w:t>
      </w:r>
      <w:r>
        <w:rPr>
          <w:spacing w:val="1"/>
          <w:sz w:val="32"/>
          <w:szCs w:val="32"/>
        </w:rPr>
        <w:t>o</w:t>
      </w:r>
      <w:r>
        <w:rPr>
          <w:spacing w:val="-1"/>
          <w:sz w:val="32"/>
          <w:szCs w:val="32"/>
        </w:rPr>
        <w:t>g</w:t>
      </w:r>
      <w:r>
        <w:rPr>
          <w:sz w:val="32"/>
          <w:szCs w:val="32"/>
        </w:rPr>
        <w:t>r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m</w:t>
      </w:r>
      <w:r>
        <w:rPr>
          <w:spacing w:val="-15"/>
          <w:sz w:val="32"/>
          <w:szCs w:val="32"/>
        </w:rPr>
        <w:t xml:space="preserve"> </w:t>
      </w:r>
      <w:r>
        <w:rPr>
          <w:sz w:val="32"/>
          <w:szCs w:val="32"/>
        </w:rPr>
        <w:t>u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1"/>
          <w:sz w:val="32"/>
          <w:szCs w:val="32"/>
        </w:rPr>
        <w:t>u</w:t>
      </w:r>
      <w:r>
        <w:rPr>
          <w:sz w:val="32"/>
          <w:szCs w:val="32"/>
        </w:rPr>
        <w:t>k</w:t>
      </w:r>
      <w:r>
        <w:rPr>
          <w:spacing w:val="-5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m</w:t>
      </w:r>
      <w:r>
        <w:rPr>
          <w:sz w:val="32"/>
          <w:szCs w:val="32"/>
        </w:rPr>
        <w:t>e</w:t>
      </w:r>
      <w:r>
        <w:rPr>
          <w:spacing w:val="1"/>
          <w:sz w:val="32"/>
          <w:szCs w:val="32"/>
        </w:rPr>
        <w:t>ng</w:t>
      </w:r>
      <w:r>
        <w:rPr>
          <w:spacing w:val="4"/>
          <w:sz w:val="32"/>
          <w:szCs w:val="32"/>
        </w:rPr>
        <w:t>i</w:t>
      </w:r>
      <w:r>
        <w:rPr>
          <w:spacing w:val="-1"/>
          <w:sz w:val="32"/>
          <w:szCs w:val="32"/>
        </w:rPr>
        <w:t>m</w:t>
      </w:r>
      <w:r>
        <w:rPr>
          <w:spacing w:val="1"/>
          <w:sz w:val="32"/>
          <w:szCs w:val="32"/>
        </w:rPr>
        <w:t>p</w:t>
      </w:r>
      <w:r>
        <w:rPr>
          <w:sz w:val="32"/>
          <w:szCs w:val="32"/>
        </w:rPr>
        <w:t>l</w:t>
      </w:r>
      <w:r>
        <w:rPr>
          <w:spacing w:val="2"/>
          <w:sz w:val="32"/>
          <w:szCs w:val="32"/>
        </w:rPr>
        <w:t>e</w:t>
      </w:r>
      <w:r>
        <w:rPr>
          <w:spacing w:val="-4"/>
          <w:sz w:val="32"/>
          <w:szCs w:val="32"/>
        </w:rPr>
        <w:t>m</w:t>
      </w:r>
      <w:r>
        <w:rPr>
          <w:sz w:val="32"/>
          <w:szCs w:val="32"/>
        </w:rPr>
        <w:t>e</w:t>
      </w:r>
      <w:r>
        <w:rPr>
          <w:spacing w:val="1"/>
          <w:sz w:val="32"/>
          <w:szCs w:val="32"/>
        </w:rPr>
        <w:t>n</w:t>
      </w:r>
      <w:r>
        <w:rPr>
          <w:sz w:val="32"/>
          <w:szCs w:val="32"/>
        </w:rPr>
        <w:t>tasi</w:t>
      </w:r>
      <w:r>
        <w:rPr>
          <w:spacing w:val="2"/>
          <w:sz w:val="32"/>
          <w:szCs w:val="32"/>
        </w:rPr>
        <w:t>k</w:t>
      </w:r>
      <w:r>
        <w:rPr>
          <w:sz w:val="32"/>
          <w:szCs w:val="32"/>
        </w:rPr>
        <w:t>an</w:t>
      </w:r>
      <w:r>
        <w:rPr>
          <w:spacing w:val="-26"/>
          <w:sz w:val="32"/>
          <w:szCs w:val="32"/>
        </w:rPr>
        <w:t xml:space="preserve"> </w:t>
      </w:r>
      <w:r>
        <w:rPr>
          <w:sz w:val="32"/>
          <w:szCs w:val="32"/>
        </w:rPr>
        <w:t>in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eritance</w:t>
      </w:r>
      <w:r>
        <w:rPr>
          <w:spacing w:val="-14"/>
          <w:sz w:val="32"/>
          <w:szCs w:val="32"/>
        </w:rPr>
        <w:t xml:space="preserve"> </w:t>
      </w:r>
      <w:r>
        <w:rPr>
          <w:sz w:val="32"/>
          <w:szCs w:val="32"/>
        </w:rPr>
        <w:t>b</w:t>
      </w:r>
      <w:r>
        <w:rPr>
          <w:spacing w:val="3"/>
          <w:sz w:val="32"/>
          <w:szCs w:val="32"/>
        </w:rPr>
        <w:t>e</w:t>
      </w:r>
      <w:r>
        <w:rPr>
          <w:sz w:val="32"/>
          <w:szCs w:val="32"/>
        </w:rPr>
        <w:t>rik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t</w:t>
      </w:r>
      <w:r>
        <w:rPr>
          <w:spacing w:val="-8"/>
          <w:sz w:val="32"/>
          <w:szCs w:val="32"/>
        </w:rPr>
        <w:t xml:space="preserve"> </w:t>
      </w:r>
      <w:r>
        <w:rPr>
          <w:sz w:val="32"/>
          <w:szCs w:val="32"/>
        </w:rPr>
        <w:t>ini.</w:t>
      </w:r>
      <w:r>
        <w:rPr>
          <w:spacing w:val="-4"/>
          <w:sz w:val="32"/>
          <w:szCs w:val="32"/>
        </w:rPr>
        <w:t xml:space="preserve"> </w:t>
      </w:r>
      <w:r>
        <w:rPr>
          <w:sz w:val="32"/>
          <w:szCs w:val="32"/>
        </w:rPr>
        <w:t>Gu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a</w:t>
      </w:r>
      <w:r>
        <w:rPr>
          <w:spacing w:val="1"/>
          <w:sz w:val="32"/>
          <w:szCs w:val="32"/>
        </w:rPr>
        <w:t>k</w:t>
      </w:r>
      <w:r>
        <w:rPr>
          <w:sz w:val="32"/>
          <w:szCs w:val="32"/>
        </w:rPr>
        <w:t>an</w:t>
      </w:r>
      <w:r>
        <w:rPr>
          <w:spacing w:val="-10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m</w:t>
      </w:r>
      <w:r>
        <w:rPr>
          <w:sz w:val="32"/>
          <w:szCs w:val="32"/>
        </w:rPr>
        <w:t>et</w:t>
      </w:r>
      <w:r>
        <w:rPr>
          <w:spacing w:val="1"/>
          <w:sz w:val="32"/>
          <w:szCs w:val="32"/>
        </w:rPr>
        <w:t>ho</w:t>
      </w:r>
      <w:r>
        <w:rPr>
          <w:sz w:val="32"/>
          <w:szCs w:val="32"/>
        </w:rPr>
        <w:t xml:space="preserve">d </w:t>
      </w:r>
      <w:r>
        <w:rPr>
          <w:spacing w:val="1"/>
          <w:sz w:val="32"/>
          <w:szCs w:val="32"/>
        </w:rPr>
        <w:t>ov</w:t>
      </w:r>
      <w:r>
        <w:rPr>
          <w:sz w:val="32"/>
          <w:szCs w:val="32"/>
        </w:rPr>
        <w:t>er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i</w:t>
      </w:r>
      <w:r>
        <w:rPr>
          <w:spacing w:val="1"/>
          <w:sz w:val="32"/>
          <w:szCs w:val="32"/>
        </w:rPr>
        <w:t>d</w:t>
      </w:r>
      <w:r>
        <w:rPr>
          <w:sz w:val="32"/>
          <w:szCs w:val="32"/>
        </w:rPr>
        <w:t>i</w:t>
      </w:r>
      <w:r>
        <w:rPr>
          <w:spacing w:val="1"/>
          <w:sz w:val="32"/>
          <w:szCs w:val="32"/>
        </w:rPr>
        <w:t>n</w:t>
      </w:r>
      <w:r>
        <w:rPr>
          <w:sz w:val="32"/>
          <w:szCs w:val="32"/>
        </w:rPr>
        <w:t>g</w:t>
      </w:r>
      <w:r>
        <w:rPr>
          <w:spacing w:val="-13"/>
          <w:sz w:val="32"/>
          <w:szCs w:val="32"/>
        </w:rPr>
        <w:t xml:space="preserve"> </w:t>
      </w:r>
      <w:r>
        <w:rPr>
          <w:sz w:val="32"/>
          <w:szCs w:val="32"/>
        </w:rPr>
        <w:t>pa</w:t>
      </w:r>
      <w:r>
        <w:rPr>
          <w:spacing w:val="1"/>
          <w:sz w:val="32"/>
          <w:szCs w:val="32"/>
        </w:rPr>
        <w:t>d</w:t>
      </w:r>
      <w:r>
        <w:rPr>
          <w:sz w:val="32"/>
          <w:szCs w:val="32"/>
        </w:rPr>
        <w:t>a</w:t>
      </w:r>
      <w:r>
        <w:rPr>
          <w:spacing w:val="-5"/>
          <w:sz w:val="32"/>
          <w:szCs w:val="32"/>
        </w:rPr>
        <w:t xml:space="preserve"> </w:t>
      </w:r>
      <w:r>
        <w:rPr>
          <w:spacing w:val="-1"/>
          <w:sz w:val="32"/>
          <w:szCs w:val="32"/>
        </w:rPr>
        <w:t>m</w:t>
      </w:r>
      <w:r>
        <w:rPr>
          <w:sz w:val="32"/>
          <w:szCs w:val="32"/>
        </w:rPr>
        <w:t>asi</w:t>
      </w:r>
      <w:r>
        <w:rPr>
          <w:spacing w:val="2"/>
          <w:sz w:val="32"/>
          <w:szCs w:val="32"/>
        </w:rPr>
        <w:t>n</w:t>
      </w:r>
      <w:r>
        <w:rPr>
          <w:spacing w:val="4"/>
          <w:sz w:val="32"/>
          <w:szCs w:val="32"/>
        </w:rPr>
        <w:t>g</w:t>
      </w:r>
      <w:r>
        <w:rPr>
          <w:spacing w:val="2"/>
          <w:sz w:val="32"/>
          <w:szCs w:val="32"/>
        </w:rPr>
        <w:t>-</w:t>
      </w:r>
      <w:r>
        <w:rPr>
          <w:spacing w:val="-4"/>
          <w:sz w:val="32"/>
          <w:szCs w:val="32"/>
        </w:rPr>
        <w:t>m</w:t>
      </w:r>
      <w:r>
        <w:rPr>
          <w:sz w:val="32"/>
          <w:szCs w:val="32"/>
        </w:rPr>
        <w:t>asi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g</w:t>
      </w:r>
      <w:r>
        <w:rPr>
          <w:spacing w:val="-20"/>
          <w:sz w:val="32"/>
          <w:szCs w:val="32"/>
        </w:rPr>
        <w:t xml:space="preserve"> </w:t>
      </w:r>
      <w:r>
        <w:rPr>
          <w:sz w:val="32"/>
          <w:szCs w:val="32"/>
        </w:rPr>
        <w:t>kelas</w:t>
      </w:r>
      <w:r>
        <w:rPr>
          <w:spacing w:val="-7"/>
          <w:sz w:val="32"/>
          <w:szCs w:val="32"/>
        </w:rPr>
        <w:t xml:space="preserve"> </w:t>
      </w:r>
      <w:r>
        <w:rPr>
          <w:sz w:val="32"/>
          <w:szCs w:val="32"/>
        </w:rPr>
        <w:t>tur</w:t>
      </w:r>
      <w:r>
        <w:rPr>
          <w:spacing w:val="1"/>
          <w:sz w:val="32"/>
          <w:szCs w:val="32"/>
        </w:rPr>
        <w:t>un</w:t>
      </w:r>
      <w:r>
        <w:rPr>
          <w:sz w:val="32"/>
          <w:szCs w:val="32"/>
        </w:rPr>
        <w:t>a</w:t>
      </w:r>
      <w:r>
        <w:rPr>
          <w:spacing w:val="1"/>
          <w:sz w:val="32"/>
          <w:szCs w:val="32"/>
        </w:rPr>
        <w:t>n</w:t>
      </w:r>
      <w:r>
        <w:rPr>
          <w:sz w:val="32"/>
          <w:szCs w:val="32"/>
        </w:rPr>
        <w:t>.</w:t>
      </w:r>
    </w:p>
    <w:p w:rsidR="002526FF" w:rsidRDefault="002526FF">
      <w:pPr>
        <w:spacing w:before="4" w:line="160" w:lineRule="exact"/>
        <w:rPr>
          <w:sz w:val="16"/>
          <w:szCs w:val="16"/>
        </w:rPr>
      </w:pPr>
    </w:p>
    <w:p w:rsidR="002526FF" w:rsidRDefault="002526FF">
      <w:pPr>
        <w:spacing w:line="200" w:lineRule="exact"/>
      </w:pPr>
    </w:p>
    <w:p w:rsidR="002526FF" w:rsidRDefault="00D4074A">
      <w:pPr>
        <w:ind w:left="1180"/>
        <w:rPr>
          <w:sz w:val="32"/>
          <w:szCs w:val="32"/>
        </w:rPr>
      </w:pPr>
      <w:r>
        <w:rPr>
          <w:spacing w:val="1"/>
          <w:sz w:val="32"/>
          <w:szCs w:val="32"/>
        </w:rPr>
        <w:t>1</w:t>
      </w:r>
      <w:r>
        <w:rPr>
          <w:sz w:val="32"/>
          <w:szCs w:val="32"/>
        </w:rPr>
        <w:t>.</w:t>
      </w:r>
      <w:r>
        <w:rPr>
          <w:spacing w:val="37"/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pacing w:val="1"/>
          <w:sz w:val="32"/>
          <w:szCs w:val="32"/>
        </w:rPr>
        <w:t>up</w:t>
      </w:r>
      <w:r>
        <w:rPr>
          <w:sz w:val="32"/>
          <w:szCs w:val="32"/>
        </w:rPr>
        <w:t>er</w:t>
      </w:r>
      <w:r>
        <w:rPr>
          <w:spacing w:val="-8"/>
          <w:sz w:val="32"/>
          <w:szCs w:val="32"/>
        </w:rPr>
        <w:t xml:space="preserve"> </w:t>
      </w:r>
      <w:r>
        <w:rPr>
          <w:sz w:val="32"/>
          <w:szCs w:val="32"/>
        </w:rPr>
        <w:t>Cla</w:t>
      </w:r>
      <w:r>
        <w:rPr>
          <w:spacing w:val="1"/>
          <w:sz w:val="32"/>
          <w:szCs w:val="32"/>
        </w:rPr>
        <w:t>s</w:t>
      </w:r>
      <w:r>
        <w:rPr>
          <w:sz w:val="32"/>
          <w:szCs w:val="32"/>
        </w:rPr>
        <w:t>s</w:t>
      </w:r>
      <w:r>
        <w:rPr>
          <w:spacing w:val="-7"/>
          <w:sz w:val="32"/>
          <w:szCs w:val="32"/>
        </w:rPr>
        <w:t xml:space="preserve"> </w:t>
      </w:r>
      <w:r>
        <w:rPr>
          <w:sz w:val="32"/>
          <w:szCs w:val="32"/>
        </w:rPr>
        <w:t>Ba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gun</w:t>
      </w:r>
      <w:r>
        <w:rPr>
          <w:sz w:val="32"/>
          <w:szCs w:val="32"/>
        </w:rPr>
        <w:t>Datar</w:t>
      </w:r>
    </w:p>
    <w:p w:rsidR="002526FF" w:rsidRDefault="002526FF">
      <w:pPr>
        <w:spacing w:before="5" w:line="160" w:lineRule="exact"/>
        <w:rPr>
          <w:sz w:val="17"/>
          <w:szCs w:val="17"/>
        </w:rPr>
      </w:pPr>
    </w:p>
    <w:p w:rsidR="002526FF" w:rsidRDefault="002526FF">
      <w:pPr>
        <w:spacing w:line="200" w:lineRule="exact"/>
      </w:pPr>
    </w:p>
    <w:p w:rsidR="002526FF" w:rsidRDefault="00FC1E1E">
      <w:pPr>
        <w:ind w:left="1540"/>
        <w:sectPr w:rsidR="002526FF">
          <w:pgSz w:w="16840" w:h="23820"/>
          <w:pgMar w:top="1360" w:right="7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8324850" cy="467868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FF" w:rsidRDefault="002526FF">
      <w:pPr>
        <w:spacing w:before="1" w:line="180" w:lineRule="exact"/>
        <w:rPr>
          <w:sz w:val="18"/>
          <w:szCs w:val="18"/>
        </w:rPr>
      </w:pPr>
    </w:p>
    <w:p w:rsidR="002526FF" w:rsidRDefault="002526FF">
      <w:pPr>
        <w:spacing w:line="200" w:lineRule="exact"/>
      </w:pPr>
    </w:p>
    <w:p w:rsidR="002526FF" w:rsidRDefault="00FC1E1E">
      <w:pPr>
        <w:ind w:left="460"/>
      </w:pPr>
      <w:r>
        <w:rPr>
          <w:noProof/>
        </w:rPr>
        <w:drawing>
          <wp:inline distT="0" distB="0" distL="0" distR="0">
            <wp:extent cx="8348345" cy="469074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834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FF" w:rsidRDefault="002526FF">
      <w:pPr>
        <w:spacing w:before="4" w:line="140" w:lineRule="exact"/>
        <w:rPr>
          <w:sz w:val="14"/>
          <w:szCs w:val="14"/>
        </w:rPr>
      </w:pPr>
    </w:p>
    <w:p w:rsidR="002526FF" w:rsidRDefault="002526FF">
      <w:pPr>
        <w:spacing w:line="200" w:lineRule="exact"/>
      </w:pPr>
    </w:p>
    <w:p w:rsidR="002526FF" w:rsidRDefault="00D4074A">
      <w:pPr>
        <w:spacing w:before="18"/>
        <w:ind w:left="100"/>
        <w:rPr>
          <w:sz w:val="32"/>
          <w:szCs w:val="32"/>
        </w:rPr>
      </w:pPr>
      <w:r>
        <w:rPr>
          <w:spacing w:val="1"/>
          <w:sz w:val="32"/>
          <w:szCs w:val="32"/>
        </w:rPr>
        <w:t>3</w:t>
      </w:r>
      <w:r>
        <w:rPr>
          <w:sz w:val="32"/>
          <w:szCs w:val="32"/>
        </w:rPr>
        <w:t>.</w:t>
      </w:r>
      <w:r>
        <w:rPr>
          <w:spacing w:val="37"/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pacing w:val="1"/>
          <w:sz w:val="32"/>
          <w:szCs w:val="32"/>
        </w:rPr>
        <w:t>ub</w:t>
      </w:r>
      <w:r>
        <w:rPr>
          <w:sz w:val="32"/>
          <w:szCs w:val="32"/>
        </w:rPr>
        <w:t>Cla</w:t>
      </w:r>
      <w:r>
        <w:rPr>
          <w:spacing w:val="1"/>
          <w:sz w:val="32"/>
          <w:szCs w:val="32"/>
        </w:rPr>
        <w:t>s</w:t>
      </w:r>
      <w:r>
        <w:rPr>
          <w:sz w:val="32"/>
          <w:szCs w:val="32"/>
        </w:rPr>
        <w:t>s</w:t>
      </w:r>
      <w:r>
        <w:rPr>
          <w:spacing w:val="-12"/>
          <w:sz w:val="32"/>
          <w:szCs w:val="32"/>
        </w:rPr>
        <w:t xml:space="preserve"> </w:t>
      </w:r>
      <w:r>
        <w:rPr>
          <w:sz w:val="32"/>
          <w:szCs w:val="32"/>
        </w:rPr>
        <w:t>Perse</w:t>
      </w:r>
      <w:r>
        <w:rPr>
          <w:spacing w:val="1"/>
          <w:sz w:val="32"/>
          <w:szCs w:val="32"/>
        </w:rPr>
        <w:t>g</w:t>
      </w:r>
      <w:r>
        <w:rPr>
          <w:sz w:val="32"/>
          <w:szCs w:val="32"/>
        </w:rPr>
        <w:t>iPa</w:t>
      </w:r>
      <w:r>
        <w:rPr>
          <w:spacing w:val="1"/>
          <w:sz w:val="32"/>
          <w:szCs w:val="32"/>
        </w:rPr>
        <w:t>n</w:t>
      </w:r>
      <w:r>
        <w:rPr>
          <w:sz w:val="32"/>
          <w:szCs w:val="32"/>
        </w:rPr>
        <w:t>ja</w:t>
      </w:r>
      <w:r>
        <w:rPr>
          <w:spacing w:val="1"/>
          <w:sz w:val="32"/>
          <w:szCs w:val="32"/>
        </w:rPr>
        <w:t>n</w:t>
      </w:r>
      <w:r>
        <w:rPr>
          <w:sz w:val="32"/>
          <w:szCs w:val="32"/>
        </w:rPr>
        <w:t>g</w:t>
      </w:r>
      <w:r>
        <w:rPr>
          <w:spacing w:val="-20"/>
          <w:sz w:val="32"/>
          <w:szCs w:val="32"/>
        </w:rPr>
        <w:t xml:space="preserve"> </w:t>
      </w:r>
      <w:r>
        <w:rPr>
          <w:sz w:val="32"/>
          <w:szCs w:val="32"/>
        </w:rPr>
        <w:t>tur</w:t>
      </w:r>
      <w:r>
        <w:rPr>
          <w:spacing w:val="1"/>
          <w:sz w:val="32"/>
          <w:szCs w:val="32"/>
        </w:rPr>
        <w:t>un</w:t>
      </w:r>
      <w:r>
        <w:rPr>
          <w:sz w:val="32"/>
          <w:szCs w:val="32"/>
        </w:rPr>
        <w:t>an</w:t>
      </w:r>
      <w:r>
        <w:rPr>
          <w:spacing w:val="-10"/>
          <w:sz w:val="32"/>
          <w:szCs w:val="32"/>
        </w:rPr>
        <w:t xml:space="preserve"> </w:t>
      </w:r>
      <w:r>
        <w:rPr>
          <w:sz w:val="32"/>
          <w:szCs w:val="32"/>
        </w:rPr>
        <w:t>Ba</w:t>
      </w:r>
      <w:r>
        <w:rPr>
          <w:spacing w:val="1"/>
          <w:sz w:val="32"/>
          <w:szCs w:val="32"/>
        </w:rPr>
        <w:t>ngun</w:t>
      </w:r>
      <w:r>
        <w:rPr>
          <w:sz w:val="32"/>
          <w:szCs w:val="32"/>
        </w:rPr>
        <w:t>Datar</w:t>
      </w:r>
    </w:p>
    <w:p w:rsidR="002526FF" w:rsidRDefault="002526FF">
      <w:pPr>
        <w:spacing w:before="4" w:line="160" w:lineRule="exact"/>
        <w:rPr>
          <w:sz w:val="17"/>
          <w:szCs w:val="17"/>
        </w:rPr>
      </w:pPr>
    </w:p>
    <w:p w:rsidR="002526FF" w:rsidRDefault="002526FF">
      <w:pPr>
        <w:spacing w:line="200" w:lineRule="exact"/>
      </w:pPr>
    </w:p>
    <w:p w:rsidR="002526FF" w:rsidRDefault="00FC1E1E">
      <w:pPr>
        <w:ind w:left="460"/>
        <w:sectPr w:rsidR="002526FF">
          <w:headerReference w:type="default" r:id="rId9"/>
          <w:pgSz w:w="16840" w:h="23820"/>
          <w:pgMar w:top="1780" w:right="620" w:bottom="280" w:left="2420" w:header="1474" w:footer="0" w:gutter="0"/>
          <w:cols w:space="720"/>
        </w:sectPr>
      </w:pPr>
      <w:r>
        <w:rPr>
          <w:noProof/>
        </w:rPr>
        <w:drawing>
          <wp:inline distT="0" distB="0" distL="0" distR="0">
            <wp:extent cx="8395970" cy="4714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5970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FF" w:rsidRDefault="002526FF">
      <w:pPr>
        <w:spacing w:before="1" w:line="180" w:lineRule="exact"/>
        <w:rPr>
          <w:sz w:val="18"/>
          <w:szCs w:val="18"/>
        </w:rPr>
      </w:pPr>
    </w:p>
    <w:p w:rsidR="002526FF" w:rsidRDefault="002526FF">
      <w:pPr>
        <w:spacing w:line="200" w:lineRule="exact"/>
      </w:pPr>
    </w:p>
    <w:p w:rsidR="002526FF" w:rsidRDefault="00FC1E1E">
      <w:pPr>
        <w:ind w:left="460"/>
      </w:pPr>
      <w:r>
        <w:rPr>
          <w:noProof/>
        </w:rPr>
        <w:drawing>
          <wp:inline distT="0" distB="0" distL="0" distR="0">
            <wp:extent cx="8300720" cy="4655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0720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FF" w:rsidRDefault="002526FF">
      <w:pPr>
        <w:spacing w:before="4" w:line="140" w:lineRule="exact"/>
        <w:rPr>
          <w:sz w:val="14"/>
          <w:szCs w:val="14"/>
        </w:rPr>
      </w:pPr>
    </w:p>
    <w:p w:rsidR="002526FF" w:rsidRDefault="002526FF">
      <w:pPr>
        <w:spacing w:line="200" w:lineRule="exact"/>
      </w:pPr>
    </w:p>
    <w:p w:rsidR="002526FF" w:rsidRDefault="00D4074A">
      <w:pPr>
        <w:spacing w:before="18"/>
        <w:ind w:left="100"/>
        <w:rPr>
          <w:sz w:val="32"/>
          <w:szCs w:val="32"/>
        </w:rPr>
      </w:pPr>
      <w:r>
        <w:rPr>
          <w:spacing w:val="1"/>
          <w:sz w:val="32"/>
          <w:szCs w:val="32"/>
        </w:rPr>
        <w:t>5</w:t>
      </w:r>
      <w:r>
        <w:rPr>
          <w:sz w:val="32"/>
          <w:szCs w:val="32"/>
        </w:rPr>
        <w:t>.</w:t>
      </w:r>
      <w:r>
        <w:rPr>
          <w:spacing w:val="37"/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pacing w:val="1"/>
          <w:sz w:val="32"/>
          <w:szCs w:val="32"/>
        </w:rPr>
        <w:t>ub</w:t>
      </w:r>
      <w:r>
        <w:rPr>
          <w:sz w:val="32"/>
          <w:szCs w:val="32"/>
        </w:rPr>
        <w:t>Cla</w:t>
      </w:r>
      <w:r>
        <w:rPr>
          <w:spacing w:val="1"/>
          <w:sz w:val="32"/>
          <w:szCs w:val="32"/>
        </w:rPr>
        <w:t>s</w:t>
      </w:r>
      <w:r>
        <w:rPr>
          <w:sz w:val="32"/>
          <w:szCs w:val="32"/>
        </w:rPr>
        <w:t>s</w:t>
      </w:r>
      <w:r>
        <w:rPr>
          <w:spacing w:val="-12"/>
          <w:sz w:val="32"/>
          <w:szCs w:val="32"/>
        </w:rPr>
        <w:t xml:space="preserve"> </w:t>
      </w:r>
      <w:r>
        <w:rPr>
          <w:sz w:val="32"/>
          <w:szCs w:val="32"/>
        </w:rPr>
        <w:t>Se</w:t>
      </w:r>
      <w:r>
        <w:rPr>
          <w:spacing w:val="1"/>
          <w:sz w:val="32"/>
          <w:szCs w:val="32"/>
        </w:rPr>
        <w:t>g</w:t>
      </w:r>
      <w:r>
        <w:rPr>
          <w:sz w:val="32"/>
          <w:szCs w:val="32"/>
        </w:rPr>
        <w:t>iTigaS</w:t>
      </w:r>
      <w:r>
        <w:rPr>
          <w:spacing w:val="3"/>
          <w:sz w:val="32"/>
          <w:szCs w:val="32"/>
        </w:rPr>
        <w:t>a</w:t>
      </w:r>
      <w:r>
        <w:rPr>
          <w:spacing w:val="-4"/>
          <w:sz w:val="32"/>
          <w:szCs w:val="32"/>
        </w:rPr>
        <w:t>m</w:t>
      </w:r>
      <w:r>
        <w:rPr>
          <w:spacing w:val="2"/>
          <w:sz w:val="32"/>
          <w:szCs w:val="32"/>
        </w:rPr>
        <w:t>a</w:t>
      </w:r>
      <w:r>
        <w:rPr>
          <w:sz w:val="32"/>
          <w:szCs w:val="32"/>
        </w:rPr>
        <w:t>Ka</w:t>
      </w:r>
      <w:r>
        <w:rPr>
          <w:spacing w:val="1"/>
          <w:sz w:val="32"/>
          <w:szCs w:val="32"/>
        </w:rPr>
        <w:t>k</w:t>
      </w:r>
      <w:r>
        <w:rPr>
          <w:sz w:val="32"/>
          <w:szCs w:val="32"/>
        </w:rPr>
        <w:t>i</w:t>
      </w:r>
      <w:r>
        <w:rPr>
          <w:spacing w:val="-24"/>
          <w:sz w:val="32"/>
          <w:szCs w:val="32"/>
        </w:rPr>
        <w:t xml:space="preserve"> </w:t>
      </w:r>
      <w:r>
        <w:rPr>
          <w:sz w:val="32"/>
          <w:szCs w:val="32"/>
        </w:rPr>
        <w:t>tur</w:t>
      </w:r>
      <w:r>
        <w:rPr>
          <w:spacing w:val="1"/>
          <w:sz w:val="32"/>
          <w:szCs w:val="32"/>
        </w:rPr>
        <w:t>un</w:t>
      </w:r>
      <w:r>
        <w:rPr>
          <w:sz w:val="32"/>
          <w:szCs w:val="32"/>
        </w:rPr>
        <w:t>an</w:t>
      </w:r>
      <w:r>
        <w:rPr>
          <w:spacing w:val="-10"/>
          <w:sz w:val="32"/>
          <w:szCs w:val="32"/>
        </w:rPr>
        <w:t xml:space="preserve"> </w:t>
      </w:r>
      <w:r>
        <w:rPr>
          <w:sz w:val="32"/>
          <w:szCs w:val="32"/>
        </w:rPr>
        <w:t>SegiTi</w:t>
      </w:r>
      <w:r>
        <w:rPr>
          <w:spacing w:val="1"/>
          <w:sz w:val="32"/>
          <w:szCs w:val="32"/>
        </w:rPr>
        <w:t>g</w:t>
      </w:r>
      <w:r>
        <w:rPr>
          <w:sz w:val="32"/>
          <w:szCs w:val="32"/>
        </w:rPr>
        <w:t>a</w:t>
      </w:r>
    </w:p>
    <w:p w:rsidR="002526FF" w:rsidRDefault="002526FF">
      <w:pPr>
        <w:spacing w:before="1" w:line="160" w:lineRule="exact"/>
        <w:rPr>
          <w:sz w:val="17"/>
          <w:szCs w:val="17"/>
        </w:rPr>
      </w:pPr>
    </w:p>
    <w:p w:rsidR="002526FF" w:rsidRDefault="002526FF">
      <w:pPr>
        <w:spacing w:line="200" w:lineRule="exact"/>
      </w:pPr>
    </w:p>
    <w:p w:rsidR="002526FF" w:rsidRDefault="00FC1E1E">
      <w:pPr>
        <w:ind w:left="460"/>
        <w:sectPr w:rsidR="002526FF">
          <w:headerReference w:type="default" r:id="rId12"/>
          <w:pgSz w:w="16840" w:h="23820"/>
          <w:pgMar w:top="1780" w:right="780" w:bottom="280" w:left="2420" w:header="1474" w:footer="0" w:gutter="0"/>
          <w:cols w:space="720"/>
        </w:sectPr>
      </w:pPr>
      <w:r>
        <w:rPr>
          <w:noProof/>
        </w:rPr>
        <w:drawing>
          <wp:inline distT="0" distB="0" distL="0" distR="0">
            <wp:extent cx="8300720" cy="4655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0720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FF" w:rsidRDefault="00D4074A">
      <w:pPr>
        <w:spacing w:before="61"/>
        <w:ind w:left="100"/>
        <w:rPr>
          <w:sz w:val="32"/>
          <w:szCs w:val="32"/>
        </w:rPr>
      </w:pPr>
      <w:r>
        <w:rPr>
          <w:spacing w:val="1"/>
          <w:sz w:val="32"/>
          <w:szCs w:val="32"/>
        </w:rPr>
        <w:lastRenderedPageBreak/>
        <w:t>6</w:t>
      </w:r>
      <w:r>
        <w:rPr>
          <w:sz w:val="32"/>
          <w:szCs w:val="32"/>
        </w:rPr>
        <w:t>.</w:t>
      </w:r>
      <w:r>
        <w:rPr>
          <w:spacing w:val="37"/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pacing w:val="1"/>
          <w:sz w:val="32"/>
          <w:szCs w:val="32"/>
        </w:rPr>
        <w:t>ub</w:t>
      </w:r>
      <w:r>
        <w:rPr>
          <w:sz w:val="32"/>
          <w:szCs w:val="32"/>
        </w:rPr>
        <w:t>Cla</w:t>
      </w:r>
      <w:r>
        <w:rPr>
          <w:spacing w:val="1"/>
          <w:sz w:val="32"/>
          <w:szCs w:val="32"/>
        </w:rPr>
        <w:t>s</w:t>
      </w:r>
      <w:r>
        <w:rPr>
          <w:sz w:val="32"/>
          <w:szCs w:val="32"/>
        </w:rPr>
        <w:t>s</w:t>
      </w:r>
      <w:r>
        <w:rPr>
          <w:spacing w:val="-12"/>
          <w:sz w:val="32"/>
          <w:szCs w:val="32"/>
        </w:rPr>
        <w:t xml:space="preserve"> </w:t>
      </w:r>
      <w:r>
        <w:rPr>
          <w:sz w:val="32"/>
          <w:szCs w:val="32"/>
        </w:rPr>
        <w:t>Se</w:t>
      </w:r>
      <w:r>
        <w:rPr>
          <w:spacing w:val="1"/>
          <w:sz w:val="32"/>
          <w:szCs w:val="32"/>
        </w:rPr>
        <w:t>g</w:t>
      </w:r>
      <w:r>
        <w:rPr>
          <w:sz w:val="32"/>
          <w:szCs w:val="32"/>
        </w:rPr>
        <w:t>iTigaSa</w:t>
      </w:r>
      <w:r>
        <w:rPr>
          <w:spacing w:val="-5"/>
          <w:sz w:val="32"/>
          <w:szCs w:val="32"/>
        </w:rPr>
        <w:t>m</w:t>
      </w:r>
      <w:r>
        <w:rPr>
          <w:sz w:val="32"/>
          <w:szCs w:val="32"/>
        </w:rPr>
        <w:t>aSisi</w:t>
      </w:r>
      <w:r>
        <w:rPr>
          <w:spacing w:val="-14"/>
          <w:sz w:val="32"/>
          <w:szCs w:val="32"/>
        </w:rPr>
        <w:t xml:space="preserve"> </w:t>
      </w:r>
      <w:r>
        <w:rPr>
          <w:sz w:val="32"/>
          <w:szCs w:val="32"/>
        </w:rPr>
        <w:t>t</w:t>
      </w:r>
      <w:r>
        <w:rPr>
          <w:spacing w:val="1"/>
          <w:sz w:val="32"/>
          <w:szCs w:val="32"/>
        </w:rPr>
        <w:t>u</w:t>
      </w:r>
      <w:r>
        <w:rPr>
          <w:sz w:val="32"/>
          <w:szCs w:val="32"/>
        </w:rPr>
        <w:t>ru</w:t>
      </w:r>
      <w:r>
        <w:rPr>
          <w:spacing w:val="1"/>
          <w:sz w:val="32"/>
          <w:szCs w:val="32"/>
        </w:rPr>
        <w:t>n</w:t>
      </w:r>
      <w:r>
        <w:rPr>
          <w:sz w:val="32"/>
          <w:szCs w:val="32"/>
        </w:rPr>
        <w:t>an</w:t>
      </w:r>
      <w:r>
        <w:rPr>
          <w:spacing w:val="-10"/>
          <w:sz w:val="32"/>
          <w:szCs w:val="32"/>
        </w:rPr>
        <w:t xml:space="preserve"> </w:t>
      </w:r>
      <w:r>
        <w:rPr>
          <w:sz w:val="32"/>
          <w:szCs w:val="32"/>
        </w:rPr>
        <w:t>Segiti</w:t>
      </w:r>
      <w:r>
        <w:rPr>
          <w:spacing w:val="2"/>
          <w:sz w:val="32"/>
          <w:szCs w:val="32"/>
        </w:rPr>
        <w:t>g</w:t>
      </w:r>
      <w:r>
        <w:rPr>
          <w:sz w:val="32"/>
          <w:szCs w:val="32"/>
        </w:rPr>
        <w:t>a</w:t>
      </w:r>
    </w:p>
    <w:p w:rsidR="002526FF" w:rsidRDefault="002526FF">
      <w:pPr>
        <w:spacing w:before="4" w:line="160" w:lineRule="exact"/>
        <w:rPr>
          <w:sz w:val="17"/>
          <w:szCs w:val="17"/>
        </w:rPr>
      </w:pPr>
    </w:p>
    <w:p w:rsidR="002526FF" w:rsidRDefault="002526FF">
      <w:pPr>
        <w:spacing w:line="200" w:lineRule="exact"/>
      </w:pPr>
    </w:p>
    <w:p w:rsidR="002526FF" w:rsidRDefault="00FC1E1E">
      <w:pPr>
        <w:ind w:left="460"/>
      </w:pPr>
      <w:r>
        <w:rPr>
          <w:noProof/>
        </w:rPr>
        <w:drawing>
          <wp:inline distT="0" distB="0" distL="0" distR="0">
            <wp:extent cx="8383905" cy="4714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3905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26FF">
      <w:headerReference w:type="default" r:id="rId15"/>
      <w:pgSz w:w="16840" w:h="23820"/>
      <w:pgMar w:top="1360" w:right="640" w:bottom="280" w:left="24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074A" w:rsidRDefault="00D4074A">
      <w:r>
        <w:separator/>
      </w:r>
    </w:p>
  </w:endnote>
  <w:endnote w:type="continuationSeparator" w:id="0">
    <w:p w:rsidR="00D4074A" w:rsidRDefault="00D407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074A" w:rsidRDefault="00D4074A">
      <w:r>
        <w:separator/>
      </w:r>
    </w:p>
  </w:footnote>
  <w:footnote w:type="continuationSeparator" w:id="0">
    <w:p w:rsidR="00D4074A" w:rsidRDefault="00D407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26FF" w:rsidRDefault="00FC1E1E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1587500</wp:posOffset>
              </wp:positionH>
              <wp:positionV relativeFrom="page">
                <wp:posOffset>923290</wp:posOffset>
              </wp:positionV>
              <wp:extent cx="3464560" cy="227965"/>
              <wp:effectExtent l="0" t="0" r="0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64560" cy="227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526FF" w:rsidRDefault="00D4074A">
                          <w:pPr>
                            <w:spacing w:line="340" w:lineRule="exact"/>
                            <w:ind w:left="20" w:right="-48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pacing w:val="1"/>
                              <w:sz w:val="32"/>
                              <w:szCs w:val="32"/>
                            </w:rPr>
                            <w:t>2</w:t>
                          </w:r>
                          <w:r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pacing w:val="37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  <w:szCs w:val="32"/>
                            </w:rPr>
                            <w:t>S</w:t>
                          </w:r>
                          <w:r>
                            <w:rPr>
                              <w:spacing w:val="1"/>
                              <w:sz w:val="32"/>
                              <w:szCs w:val="32"/>
                            </w:rPr>
                            <w:t>ub</w:t>
                          </w:r>
                          <w:r>
                            <w:rPr>
                              <w:sz w:val="32"/>
                              <w:szCs w:val="32"/>
                            </w:rPr>
                            <w:t>Cla</w:t>
                          </w:r>
                          <w:r>
                            <w:rPr>
                              <w:spacing w:val="1"/>
                              <w:sz w:val="32"/>
                              <w:szCs w:val="32"/>
                            </w:rPr>
                            <w:t>s</w:t>
                          </w:r>
                          <w:r>
                            <w:rPr>
                              <w:sz w:val="32"/>
                              <w:szCs w:val="32"/>
                            </w:rPr>
                            <w:t>s</w:t>
                          </w:r>
                          <w:r>
                            <w:rPr>
                              <w:spacing w:val="-12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  <w:szCs w:val="32"/>
                            </w:rPr>
                            <w:t>Perse</w:t>
                          </w:r>
                          <w:r>
                            <w:rPr>
                              <w:spacing w:val="1"/>
                              <w:sz w:val="32"/>
                              <w:szCs w:val="32"/>
                            </w:rPr>
                            <w:t>g</w:t>
                          </w:r>
                          <w:r>
                            <w:rPr>
                              <w:sz w:val="32"/>
                              <w:szCs w:val="32"/>
                            </w:rPr>
                            <w:t>i</w:t>
                          </w:r>
                          <w:r>
                            <w:rPr>
                              <w:spacing w:val="-8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spacing w:val="1"/>
                              <w:sz w:val="32"/>
                              <w:szCs w:val="32"/>
                            </w:rPr>
                            <w:t>u</w:t>
                          </w:r>
                          <w:r>
                            <w:rPr>
                              <w:sz w:val="32"/>
                              <w:szCs w:val="32"/>
                            </w:rPr>
                            <w:t>ru</w:t>
                          </w:r>
                          <w:r>
                            <w:rPr>
                              <w:spacing w:val="1"/>
                              <w:sz w:val="32"/>
                              <w:szCs w:val="32"/>
                            </w:rPr>
                            <w:t>n</w:t>
                          </w:r>
                          <w:r>
                            <w:rPr>
                              <w:sz w:val="32"/>
                              <w:szCs w:val="32"/>
                            </w:rPr>
                            <w:t>an</w:t>
                          </w:r>
                          <w:r>
                            <w:rPr>
                              <w:spacing w:val="-10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  <w:szCs w:val="32"/>
                            </w:rPr>
                            <w:t>Ba</w:t>
                          </w:r>
                          <w:r>
                            <w:rPr>
                              <w:spacing w:val="1"/>
                              <w:sz w:val="32"/>
                              <w:szCs w:val="32"/>
                            </w:rPr>
                            <w:t>ngun</w:t>
                          </w:r>
                          <w:r>
                            <w:rPr>
                              <w:sz w:val="32"/>
                              <w:szCs w:val="32"/>
                            </w:rPr>
                            <w:t>Datar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5pt;margin-top:72.7pt;width:272.8pt;height:17.9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cc0rAIAAKk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" filled="f" stroked="f">
              <v:textbox inset="0,0,0,0">
                <w:txbxContent>
                  <w:p w:rsidR="002526FF" w:rsidRDefault="00D4074A">
                    <w:pPr>
                      <w:spacing w:line="340" w:lineRule="exact"/>
                      <w:ind w:left="20" w:right="-48"/>
                      <w:rPr>
                        <w:sz w:val="32"/>
                        <w:szCs w:val="32"/>
                      </w:rPr>
                    </w:pPr>
                    <w:r>
                      <w:rPr>
                        <w:spacing w:val="1"/>
                        <w:sz w:val="32"/>
                        <w:szCs w:val="32"/>
                      </w:rPr>
                      <w:t>2</w:t>
                    </w:r>
                    <w:r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pacing w:val="37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sz w:val="32"/>
                        <w:szCs w:val="32"/>
                      </w:rPr>
                      <w:t>S</w:t>
                    </w:r>
                    <w:r>
                      <w:rPr>
                        <w:spacing w:val="1"/>
                        <w:sz w:val="32"/>
                        <w:szCs w:val="32"/>
                      </w:rPr>
                      <w:t>ub</w:t>
                    </w:r>
                    <w:r>
                      <w:rPr>
                        <w:sz w:val="32"/>
                        <w:szCs w:val="32"/>
                      </w:rPr>
                      <w:t>Cla</w:t>
                    </w:r>
                    <w:r>
                      <w:rPr>
                        <w:spacing w:val="1"/>
                        <w:sz w:val="32"/>
                        <w:szCs w:val="32"/>
                      </w:rPr>
                      <w:t>s</w:t>
                    </w:r>
                    <w:r>
                      <w:rPr>
                        <w:sz w:val="32"/>
                        <w:szCs w:val="32"/>
                      </w:rPr>
                      <w:t>s</w:t>
                    </w:r>
                    <w:r>
                      <w:rPr>
                        <w:spacing w:val="-12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sz w:val="32"/>
                        <w:szCs w:val="32"/>
                      </w:rPr>
                      <w:t>Perse</w:t>
                    </w:r>
                    <w:r>
                      <w:rPr>
                        <w:spacing w:val="1"/>
                        <w:sz w:val="32"/>
                        <w:szCs w:val="32"/>
                      </w:rPr>
                      <w:t>g</w:t>
                    </w:r>
                    <w:r>
                      <w:rPr>
                        <w:sz w:val="32"/>
                        <w:szCs w:val="32"/>
                      </w:rPr>
                      <w:t>i</w:t>
                    </w:r>
                    <w:r>
                      <w:rPr>
                        <w:spacing w:val="-8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sz w:val="32"/>
                        <w:szCs w:val="32"/>
                      </w:rPr>
                      <w:t>t</w:t>
                    </w:r>
                    <w:r>
                      <w:rPr>
                        <w:spacing w:val="1"/>
                        <w:sz w:val="32"/>
                        <w:szCs w:val="32"/>
                      </w:rPr>
                      <w:t>u</w:t>
                    </w:r>
                    <w:r>
                      <w:rPr>
                        <w:sz w:val="32"/>
                        <w:szCs w:val="32"/>
                      </w:rPr>
                      <w:t>ru</w:t>
                    </w:r>
                    <w:r>
                      <w:rPr>
                        <w:spacing w:val="1"/>
                        <w:sz w:val="32"/>
                        <w:szCs w:val="32"/>
                      </w:rPr>
                      <w:t>n</w:t>
                    </w:r>
                    <w:r>
                      <w:rPr>
                        <w:sz w:val="32"/>
                        <w:szCs w:val="32"/>
                      </w:rPr>
                      <w:t>an</w:t>
                    </w:r>
                    <w:r>
                      <w:rPr>
                        <w:spacing w:val="-1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sz w:val="32"/>
                        <w:szCs w:val="32"/>
                      </w:rPr>
                      <w:t>Ba</w:t>
                    </w:r>
                    <w:r>
                      <w:rPr>
                        <w:spacing w:val="1"/>
                        <w:sz w:val="32"/>
                        <w:szCs w:val="32"/>
                      </w:rPr>
                      <w:t>ngun</w:t>
                    </w:r>
                    <w:r>
                      <w:rPr>
                        <w:sz w:val="32"/>
                        <w:szCs w:val="32"/>
                      </w:rPr>
                      <w:t>Datar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26FF" w:rsidRDefault="00FC1E1E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1587500</wp:posOffset>
              </wp:positionH>
              <wp:positionV relativeFrom="page">
                <wp:posOffset>923290</wp:posOffset>
              </wp:positionV>
              <wp:extent cx="3599815" cy="227965"/>
              <wp:effectExtent l="0" t="0" r="3810" b="127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9815" cy="227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526FF" w:rsidRDefault="00D4074A">
                          <w:pPr>
                            <w:spacing w:line="340" w:lineRule="exact"/>
                            <w:ind w:left="20" w:right="-48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pacing w:val="1"/>
                              <w:sz w:val="32"/>
                              <w:szCs w:val="32"/>
                            </w:rPr>
                            <w:t>4</w:t>
                          </w:r>
                          <w:r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pacing w:val="37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  <w:szCs w:val="32"/>
                            </w:rPr>
                            <w:t>S</w:t>
                          </w:r>
                          <w:r>
                            <w:rPr>
                              <w:spacing w:val="1"/>
                              <w:sz w:val="32"/>
                              <w:szCs w:val="32"/>
                            </w:rPr>
                            <w:t>ub</w:t>
                          </w:r>
                          <w:r>
                            <w:rPr>
                              <w:sz w:val="32"/>
                              <w:szCs w:val="32"/>
                            </w:rPr>
                            <w:t>Cla</w:t>
                          </w:r>
                          <w:r>
                            <w:rPr>
                              <w:spacing w:val="1"/>
                              <w:sz w:val="32"/>
                              <w:szCs w:val="32"/>
                            </w:rPr>
                            <w:t>s</w:t>
                          </w:r>
                          <w:r>
                            <w:rPr>
                              <w:sz w:val="32"/>
                              <w:szCs w:val="32"/>
                            </w:rPr>
                            <w:t>s</w:t>
                          </w:r>
                          <w:r>
                            <w:rPr>
                              <w:spacing w:val="-12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  <w:szCs w:val="32"/>
                            </w:rPr>
                            <w:t>Se</w:t>
                          </w:r>
                          <w:r>
                            <w:rPr>
                              <w:spacing w:val="1"/>
                              <w:sz w:val="32"/>
                              <w:szCs w:val="32"/>
                            </w:rPr>
                            <w:t>g</w:t>
                          </w:r>
                          <w:r>
                            <w:rPr>
                              <w:sz w:val="32"/>
                              <w:szCs w:val="32"/>
                            </w:rPr>
                            <w:t>iTiga</w:t>
                          </w:r>
                          <w:r>
                            <w:rPr>
                              <w:spacing w:val="-12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spacing w:val="1"/>
                              <w:sz w:val="32"/>
                              <w:szCs w:val="32"/>
                            </w:rPr>
                            <w:t>u</w:t>
                          </w:r>
                          <w:r>
                            <w:rPr>
                              <w:sz w:val="32"/>
                              <w:szCs w:val="32"/>
                            </w:rPr>
                            <w:t>ru</w:t>
                          </w:r>
                          <w:r>
                            <w:rPr>
                              <w:spacing w:val="1"/>
                              <w:sz w:val="32"/>
                              <w:szCs w:val="32"/>
                            </w:rPr>
                            <w:t>n</w:t>
                          </w:r>
                          <w:r>
                            <w:rPr>
                              <w:sz w:val="32"/>
                              <w:szCs w:val="32"/>
                            </w:rPr>
                            <w:t>an</w:t>
                          </w:r>
                          <w:r>
                            <w:rPr>
                              <w:spacing w:val="-10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  <w:szCs w:val="32"/>
                            </w:rPr>
                            <w:t>Ba</w:t>
                          </w:r>
                          <w:r>
                            <w:rPr>
                              <w:spacing w:val="1"/>
                              <w:sz w:val="32"/>
                              <w:szCs w:val="32"/>
                            </w:rPr>
                            <w:t>ngun</w:t>
                          </w:r>
                          <w:r>
                            <w:rPr>
                              <w:sz w:val="32"/>
                              <w:szCs w:val="32"/>
                            </w:rPr>
                            <w:t>Datar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125pt;margin-top:72.7pt;width:283.45pt;height:17.9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" filled="f" stroked="f">
              <v:textbox inset="0,0,0,0">
                <w:txbxContent>
                  <w:p w:rsidR="002526FF" w:rsidRDefault="00D4074A">
                    <w:pPr>
                      <w:spacing w:line="340" w:lineRule="exact"/>
                      <w:ind w:left="20" w:right="-48"/>
                      <w:rPr>
                        <w:sz w:val="32"/>
                        <w:szCs w:val="32"/>
                      </w:rPr>
                    </w:pPr>
                    <w:r>
                      <w:rPr>
                        <w:spacing w:val="1"/>
                        <w:sz w:val="32"/>
                        <w:szCs w:val="32"/>
                      </w:rPr>
                      <w:t>4</w:t>
                    </w:r>
                    <w:r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pacing w:val="37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sz w:val="32"/>
                        <w:szCs w:val="32"/>
                      </w:rPr>
                      <w:t>S</w:t>
                    </w:r>
                    <w:r>
                      <w:rPr>
                        <w:spacing w:val="1"/>
                        <w:sz w:val="32"/>
                        <w:szCs w:val="32"/>
                      </w:rPr>
                      <w:t>ub</w:t>
                    </w:r>
                    <w:r>
                      <w:rPr>
                        <w:sz w:val="32"/>
                        <w:szCs w:val="32"/>
                      </w:rPr>
                      <w:t>Cla</w:t>
                    </w:r>
                    <w:r>
                      <w:rPr>
                        <w:spacing w:val="1"/>
                        <w:sz w:val="32"/>
                        <w:szCs w:val="32"/>
                      </w:rPr>
                      <w:t>s</w:t>
                    </w:r>
                    <w:r>
                      <w:rPr>
                        <w:sz w:val="32"/>
                        <w:szCs w:val="32"/>
                      </w:rPr>
                      <w:t>s</w:t>
                    </w:r>
                    <w:r>
                      <w:rPr>
                        <w:spacing w:val="-12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sz w:val="32"/>
                        <w:szCs w:val="32"/>
                      </w:rPr>
                      <w:t>Se</w:t>
                    </w:r>
                    <w:r>
                      <w:rPr>
                        <w:spacing w:val="1"/>
                        <w:sz w:val="32"/>
                        <w:szCs w:val="32"/>
                      </w:rPr>
                      <w:t>g</w:t>
                    </w:r>
                    <w:r>
                      <w:rPr>
                        <w:sz w:val="32"/>
                        <w:szCs w:val="32"/>
                      </w:rPr>
                      <w:t>iTiga</w:t>
                    </w:r>
                    <w:r>
                      <w:rPr>
                        <w:spacing w:val="-12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sz w:val="32"/>
                        <w:szCs w:val="32"/>
                      </w:rPr>
                      <w:t>t</w:t>
                    </w:r>
                    <w:r>
                      <w:rPr>
                        <w:spacing w:val="1"/>
                        <w:sz w:val="32"/>
                        <w:szCs w:val="32"/>
                      </w:rPr>
                      <w:t>u</w:t>
                    </w:r>
                    <w:r>
                      <w:rPr>
                        <w:sz w:val="32"/>
                        <w:szCs w:val="32"/>
                      </w:rPr>
                      <w:t>ru</w:t>
                    </w:r>
                    <w:r>
                      <w:rPr>
                        <w:spacing w:val="1"/>
                        <w:sz w:val="32"/>
                        <w:szCs w:val="32"/>
                      </w:rPr>
                      <w:t>n</w:t>
                    </w:r>
                    <w:r>
                      <w:rPr>
                        <w:sz w:val="32"/>
                        <w:szCs w:val="32"/>
                      </w:rPr>
                      <w:t>an</w:t>
                    </w:r>
                    <w:r>
                      <w:rPr>
                        <w:spacing w:val="-1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sz w:val="32"/>
                        <w:szCs w:val="32"/>
                      </w:rPr>
                      <w:t>Ba</w:t>
                    </w:r>
                    <w:r>
                      <w:rPr>
                        <w:spacing w:val="1"/>
                        <w:sz w:val="32"/>
                        <w:szCs w:val="32"/>
                      </w:rPr>
                      <w:t>ngun</w:t>
                    </w:r>
                    <w:r>
                      <w:rPr>
                        <w:sz w:val="32"/>
                        <w:szCs w:val="32"/>
                      </w:rPr>
                      <w:t>Datar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26FF" w:rsidRDefault="002526FF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CF258D"/>
    <w:multiLevelType w:val="multilevel"/>
    <w:tmpl w:val="962EDBB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6FF"/>
    <w:rsid w:val="002526FF"/>
    <w:rsid w:val="00D4074A"/>
    <w:rsid w:val="00FC1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57D00D"/>
  <w15:docId w15:val="{2CDB29A2-C290-4DA2-8B18-0343CB0C0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2018-10-17T11:41:00Z</dcterms:created>
  <dcterms:modified xsi:type="dcterms:W3CDTF">2018-10-17T11:41:00Z</dcterms:modified>
</cp:coreProperties>
</file>